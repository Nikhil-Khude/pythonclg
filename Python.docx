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823C" w14:textId="64D19517" w:rsidR="002A6563" w:rsidRDefault="002A6563" w:rsidP="002A6563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12D1C509" w14:textId="77777777" w:rsidR="002A6563" w:rsidRDefault="002A6563" w:rsidP="002A6563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E56667" w14:textId="77777777" w:rsidR="002A6563" w:rsidRDefault="002A6563" w:rsidP="002A6563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74069" w14:textId="1480A923" w:rsidR="002A6563" w:rsidRDefault="002A6563" w:rsidP="002A6563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 2601105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98EC0B4" w14:textId="77777777" w:rsidR="002A6563" w:rsidRDefault="002A6563" w:rsidP="002A6563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 Nikhil Nitesh Khude</w:t>
      </w:r>
    </w:p>
    <w:p w14:paraId="54839AF2" w14:textId="77777777" w:rsidR="002A6563" w:rsidRDefault="002A6563" w:rsidP="002A6563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C22C9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32F4FF0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2709C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read a file and count how many vowels are present in its content</w:t>
      </w:r>
    </w:p>
    <w:p w14:paraId="391A78A3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2E5DF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698981FD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#Write a program to read a file and count how many vowels are present in its content</w:t>
      </w:r>
    </w:p>
    <w:p w14:paraId="5B4CA8EA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 = </w:t>
      </w:r>
      <w:proofErr w:type="gram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open(</w:t>
      </w:r>
      <w:proofErr w:type="gram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"Day-1/data.txt", "r")</w:t>
      </w:r>
    </w:p>
    <w:p w14:paraId="26F90954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content=</w:t>
      </w:r>
      <w:proofErr w:type="spellStart"/>
      <w:proofErr w:type="gram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f.read</w:t>
      </w:r>
      <w:proofErr w:type="spellEnd"/>
      <w:proofErr w:type="gram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3AE799B5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2008573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count = 0</w:t>
      </w:r>
    </w:p>
    <w:p w14:paraId="490C7EAB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ch in content:</w:t>
      </w:r>
    </w:p>
    <w:p w14:paraId="7F64438E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ch.lower</w:t>
      </w:r>
      <w:proofErr w:type="spellEnd"/>
      <w:proofErr w:type="gram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 in "</w:t>
      </w:r>
      <w:proofErr w:type="spell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aeiou</w:t>
      </w:r>
      <w:proofErr w:type="spell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":</w:t>
      </w:r>
    </w:p>
    <w:p w14:paraId="44808BD5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        count += 1</w:t>
      </w:r>
    </w:p>
    <w:p w14:paraId="12813DED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33174E2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"Total vowels:", count)</w:t>
      </w:r>
    </w:p>
    <w:p w14:paraId="1B5DB608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51CFFA9" w14:textId="77777777" w:rsidR="002A6563" w:rsidRPr="00D510D7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f.close</w:t>
      </w:r>
      <w:proofErr w:type="spellEnd"/>
      <w:proofErr w:type="gramEnd"/>
      <w:r w:rsidRPr="00D510D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7488F46C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4515C127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9FE0FD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C1953" wp14:editId="1AF46D7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823460" cy="1402080"/>
                <wp:effectExtent l="0" t="0" r="0" b="7620"/>
                <wp:wrapNone/>
                <wp:docPr id="12459109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60" cy="140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C1318" w14:textId="77777777" w:rsidR="002A6563" w:rsidRDefault="002A6563" w:rsidP="002A65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BB60C6" wp14:editId="6B7C8F6D">
                                  <wp:extent cx="3295323" cy="670560"/>
                                  <wp:effectExtent l="0" t="0" r="635" b="0"/>
                                  <wp:docPr id="190429285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4292853" name="Picture 190429285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236" cy="672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CC19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8pt;width:379.8pt;height:110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" filled="f" stroked="f" strokeweight=".5pt">
                <v:textbox>
                  <w:txbxContent>
                    <w:p w14:paraId="2A4C1318" w14:textId="77777777" w:rsidR="002A6563" w:rsidRDefault="002A6563" w:rsidP="002A6563">
                      <w:r>
                        <w:rPr>
                          <w:noProof/>
                        </w:rPr>
                        <w:drawing>
                          <wp:inline distT="0" distB="0" distL="0" distR="0" wp14:anchorId="6CBB60C6" wp14:editId="6B7C8F6D">
                            <wp:extent cx="3295323" cy="670560"/>
                            <wp:effectExtent l="0" t="0" r="635" b="0"/>
                            <wp:docPr id="190429285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4292853" name="Picture 190429285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236" cy="672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0687325D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3D55B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CC70C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CD9AB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76BCF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5FB33F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C69EF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289478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4A499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BB6131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C65F2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Q.2 </w:t>
      </w:r>
      <w:r w:rsidRPr="00D85BBD">
        <w:rPr>
          <w:rFonts w:ascii="Times New Roman" w:eastAsia="Times New Roman" w:hAnsi="Times New Roman" w:cs="Times New Roman"/>
          <w:b/>
          <w:bCs/>
          <w:sz w:val="24"/>
          <w:szCs w:val="24"/>
        </w:rPr>
        <w:t>Read all lines from a file into a list. Print the total number of lines and display the 2nd and 4th line</w:t>
      </w:r>
    </w:p>
    <w:p w14:paraId="552FEA40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A8479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21F8ED07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9DB90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592217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Q.2 </w:t>
      </w:r>
      <w:r w:rsidRPr="00D85BBD">
        <w:rPr>
          <w:rFonts w:ascii="Times New Roman" w:eastAsia="Times New Roman" w:hAnsi="Times New Roman" w:cs="Times New Roman"/>
          <w:b/>
          <w:bCs/>
          <w:sz w:val="24"/>
          <w:szCs w:val="24"/>
        </w:rPr>
        <w:t>Read all lines from a file into a list. Print the total number of lines and display the 2nd and 4th line</w:t>
      </w:r>
    </w:p>
    <w:p w14:paraId="367DB315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5E60E" w14:textId="40EF835D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2A6563">
        <w:t xml:space="preserve"> </w:t>
      </w:r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 = </w:t>
      </w: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open(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"Day-1/data.txt", "r")</w:t>
      </w:r>
    </w:p>
    <w:p w14:paraId="2537547F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B14275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lines = </w:t>
      </w:r>
      <w:proofErr w:type="spellStart"/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f.readlines</w:t>
      </w:r>
      <w:proofErr w:type="spellEnd"/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694F76CA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8D1FFE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"Total number of lines:", </w:t>
      </w:r>
      <w:proofErr w:type="spell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(lines))</w:t>
      </w:r>
    </w:p>
    <w:p w14:paraId="4911095F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"2nd line:", </w:t>
      </w: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lines[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1], end="")</w:t>
      </w:r>
    </w:p>
    <w:p w14:paraId="2DA160E6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"4th line:", </w:t>
      </w:r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lines[</w:t>
      </w:r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3], end="")</w:t>
      </w:r>
    </w:p>
    <w:p w14:paraId="230F13CD" w14:textId="77777777" w:rsidR="002A6563" w:rsidRP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4C0798" w14:textId="14775473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f.close</w:t>
      </w:r>
      <w:proofErr w:type="spellEnd"/>
      <w:proofErr w:type="gramEnd"/>
      <w:r w:rsidRPr="002A6563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38036C68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EFA59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C3D86" w14:textId="7A7BEB1D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7D2603E0" w14:textId="77777777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F6AF2" w14:textId="6AA3B8D2" w:rsidR="002A6563" w:rsidRDefault="002A6563" w:rsidP="002A65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648A0" wp14:editId="6AC23480">
                <wp:simplePos x="0" y="0"/>
                <wp:positionH relativeFrom="column">
                  <wp:posOffset>807720</wp:posOffset>
                </wp:positionH>
                <wp:positionV relativeFrom="paragraph">
                  <wp:posOffset>52705</wp:posOffset>
                </wp:positionV>
                <wp:extent cx="4053840" cy="1836420"/>
                <wp:effectExtent l="0" t="0" r="0" b="0"/>
                <wp:wrapNone/>
                <wp:docPr id="1620109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83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C58C5" w14:textId="619172E5" w:rsidR="002A6563" w:rsidRDefault="002A6563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3F19448" wp14:editId="717572CC">
                                  <wp:extent cx="3847349" cy="784860"/>
                                  <wp:effectExtent l="0" t="0" r="1270" b="0"/>
                                  <wp:docPr id="122783323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7833238" name="Picture 122783323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5579" cy="7865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648A0" id="_x0000_s1027" type="#_x0000_t202" style="position:absolute;margin-left:63.6pt;margin-top:4.15pt;width:319.2pt;height:14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" filled="f" stroked="f" strokeweight=".5pt">
                <v:textbox>
                  <w:txbxContent>
                    <w:p w14:paraId="686C58C5" w14:textId="619172E5" w:rsidR="002A6563" w:rsidRDefault="002A6563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3F19448" wp14:editId="717572CC">
                            <wp:extent cx="3847349" cy="784860"/>
                            <wp:effectExtent l="0" t="0" r="1270" b="0"/>
                            <wp:docPr id="122783323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7833238" name="Picture 122783323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5579" cy="7865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7D295D" w14:textId="77777777" w:rsidR="002A6563" w:rsidRDefault="002A6563"/>
    <w:p w14:paraId="37AE818D" w14:textId="77777777" w:rsidR="002A6563" w:rsidRDefault="002A6563"/>
    <w:p w14:paraId="4D93735D" w14:textId="77777777" w:rsidR="002A6563" w:rsidRDefault="002A6563"/>
    <w:p w14:paraId="00988DD5" w14:textId="77777777" w:rsidR="002A6563" w:rsidRDefault="002A6563"/>
    <w:p w14:paraId="66EFE49F" w14:textId="77777777" w:rsidR="002A6563" w:rsidRDefault="002A6563"/>
    <w:p w14:paraId="78AF3F1B" w14:textId="77777777" w:rsidR="002A6563" w:rsidRDefault="002A6563"/>
    <w:p w14:paraId="1BA39D88" w14:textId="77777777" w:rsidR="002A6563" w:rsidRDefault="002A6563"/>
    <w:p w14:paraId="7FF4BF7F" w14:textId="77777777" w:rsidR="002A6563" w:rsidRDefault="002A6563"/>
    <w:p w14:paraId="5DACD649" w14:textId="7EA30096" w:rsidR="002A6563" w:rsidRDefault="002A6563">
      <w:r>
        <w:t xml:space="preserve">Q.3 </w:t>
      </w:r>
      <w:r w:rsidRPr="002A6563">
        <w:t>Take a sentence from the user, split it into words, and store them in a list. Print the longest word</w:t>
      </w:r>
    </w:p>
    <w:p w14:paraId="60FFC5CD" w14:textId="77777777" w:rsidR="002A6563" w:rsidRDefault="002A6563"/>
    <w:p w14:paraId="6AE9B993" w14:textId="01131DA5" w:rsidR="002A6563" w:rsidRDefault="002A6563">
      <w:proofErr w:type="gramStart"/>
      <w:r>
        <w:t>Ans:-</w:t>
      </w:r>
      <w:proofErr w:type="gramEnd"/>
      <w:r>
        <w:t xml:space="preserve">  </w:t>
      </w:r>
    </w:p>
    <w:p w14:paraId="676C1987" w14:textId="77777777" w:rsidR="002A6563" w:rsidRDefault="002A6563" w:rsidP="002A6563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391C50C5" w14:textId="77777777" w:rsidR="002A6563" w:rsidRDefault="002A6563" w:rsidP="002A6563"/>
    <w:p w14:paraId="0E5371A8" w14:textId="77777777" w:rsidR="002A6563" w:rsidRDefault="002A6563" w:rsidP="002A6563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323BF693" w14:textId="77777777" w:rsidR="002A6563" w:rsidRDefault="002A6563" w:rsidP="002A6563"/>
    <w:p w14:paraId="416F3640" w14:textId="77777777" w:rsidR="002A6563" w:rsidRDefault="002A6563" w:rsidP="002A6563">
      <w:r>
        <w:t xml:space="preserve">longest = </w:t>
      </w:r>
      <w:proofErr w:type="gramStart"/>
      <w:r>
        <w:t>max(</w:t>
      </w:r>
      <w:proofErr w:type="gramEnd"/>
      <w:r>
        <w:t>words, key=</w:t>
      </w:r>
      <w:proofErr w:type="spellStart"/>
      <w:r>
        <w:t>len</w:t>
      </w:r>
      <w:proofErr w:type="spellEnd"/>
      <w:r>
        <w:t>)</w:t>
      </w:r>
    </w:p>
    <w:p w14:paraId="62810EB6" w14:textId="77777777" w:rsidR="002A6563" w:rsidRDefault="002A6563" w:rsidP="002A6563"/>
    <w:p w14:paraId="0C1E57AD" w14:textId="0D8D5360" w:rsidR="002A6563" w:rsidRDefault="002A6563" w:rsidP="002A6563">
      <w:r>
        <w:t>print("List of words:", words)S</w:t>
      </w:r>
    </w:p>
    <w:p w14:paraId="1B151227" w14:textId="03164F7C" w:rsidR="002A6563" w:rsidRDefault="002A6563" w:rsidP="002A6563">
      <w:proofErr w:type="gramStart"/>
      <w:r>
        <w:t>print(</w:t>
      </w:r>
      <w:proofErr w:type="gramEnd"/>
      <w:r>
        <w:t>"Longest word:", longest)</w:t>
      </w:r>
    </w:p>
    <w:p w14:paraId="69479492" w14:textId="77777777" w:rsidR="002A6563" w:rsidRDefault="002A6563" w:rsidP="002A6563"/>
    <w:p w14:paraId="0E0FD632" w14:textId="11BD48ED" w:rsidR="002A6563" w:rsidRDefault="002A6563" w:rsidP="002A656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37814" wp14:editId="477C7B27">
                <wp:simplePos x="0" y="0"/>
                <wp:positionH relativeFrom="column">
                  <wp:posOffset>815340</wp:posOffset>
                </wp:positionH>
                <wp:positionV relativeFrom="paragraph">
                  <wp:posOffset>238760</wp:posOffset>
                </wp:positionV>
                <wp:extent cx="4419600" cy="1028700"/>
                <wp:effectExtent l="0" t="0" r="0" b="0"/>
                <wp:wrapNone/>
                <wp:docPr id="4175873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C63C7" w14:textId="18326FC4" w:rsidR="002A6563" w:rsidRDefault="002A6563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1F676E9" wp14:editId="0F2452C6">
                                  <wp:extent cx="4282888" cy="746760"/>
                                  <wp:effectExtent l="0" t="0" r="3810" b="0"/>
                                  <wp:docPr id="202907397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9073973" name="Picture 202907397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7594" cy="747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37814" id="Text Box 3" o:spid="_x0000_s1028" type="#_x0000_t202" style="position:absolute;margin-left:64.2pt;margin-top:18.8pt;width:348pt;height:8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" filled="f" stroked="f" strokeweight=".5pt">
                <v:textbox>
                  <w:txbxContent>
                    <w:p w14:paraId="15AC63C7" w14:textId="18326FC4" w:rsidR="002A6563" w:rsidRDefault="002A6563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1F676E9" wp14:editId="0F2452C6">
                            <wp:extent cx="4282888" cy="746760"/>
                            <wp:effectExtent l="0" t="0" r="3810" b="0"/>
                            <wp:docPr id="202907397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9073973" name="Picture 202907397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7594" cy="747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t>Output:-</w:t>
      </w:r>
      <w:proofErr w:type="gramEnd"/>
    </w:p>
    <w:p w14:paraId="1163A19D" w14:textId="77777777" w:rsidR="00BF7AB3" w:rsidRDefault="00BF7AB3" w:rsidP="002A6563"/>
    <w:p w14:paraId="2A59B115" w14:textId="77777777" w:rsidR="00BF7AB3" w:rsidRDefault="00BF7AB3" w:rsidP="002A6563"/>
    <w:p w14:paraId="73749BCE" w14:textId="720584EC" w:rsidR="00132065" w:rsidRPr="00132065" w:rsidRDefault="00BF7AB3" w:rsidP="00132065">
      <w:pPr>
        <w:rPr>
          <w:lang w:val="en-US"/>
        </w:rPr>
      </w:pPr>
      <w:proofErr w:type="gramStart"/>
      <w:r>
        <w:t>Q.4</w:t>
      </w:r>
      <w:r w:rsidR="00132065">
        <w:t xml:space="preserve">  </w:t>
      </w:r>
      <w:r w:rsidR="00132065" w:rsidRPr="00132065">
        <w:rPr>
          <w:lang w:val="en-US"/>
        </w:rPr>
        <w:t>Read</w:t>
      </w:r>
      <w:proofErr w:type="gramEnd"/>
      <w:r w:rsidR="00132065" w:rsidRPr="00132065">
        <w:rPr>
          <w:lang w:val="en-US"/>
        </w:rPr>
        <w:t xml:space="preserve"> a file, split its content into words, and store them in a list.</w:t>
      </w:r>
    </w:p>
    <w:p w14:paraId="5B8A3455" w14:textId="77777777" w:rsidR="00132065" w:rsidRPr="00132065" w:rsidRDefault="00132065" w:rsidP="00132065">
      <w:pPr>
        <w:rPr>
          <w:lang w:val="en-US"/>
        </w:rPr>
      </w:pPr>
    </w:p>
    <w:p w14:paraId="60067C84" w14:textId="77777777" w:rsidR="00132065" w:rsidRPr="00132065" w:rsidRDefault="00132065" w:rsidP="00132065">
      <w:pPr>
        <w:numPr>
          <w:ilvl w:val="1"/>
          <w:numId w:val="2"/>
        </w:numPr>
        <w:rPr>
          <w:lang w:val="en-US"/>
        </w:rPr>
      </w:pPr>
      <w:r w:rsidRPr="00132065">
        <w:rPr>
          <w:lang w:val="en-US"/>
        </w:rPr>
        <w:t>Print the total number of words.</w:t>
      </w:r>
    </w:p>
    <w:p w14:paraId="73E3B369" w14:textId="77777777" w:rsidR="00132065" w:rsidRPr="00132065" w:rsidRDefault="00132065" w:rsidP="00132065">
      <w:pPr>
        <w:numPr>
          <w:ilvl w:val="1"/>
          <w:numId w:val="2"/>
        </w:numPr>
        <w:rPr>
          <w:lang w:val="en-US"/>
        </w:rPr>
      </w:pPr>
      <w:r w:rsidRPr="00132065">
        <w:rPr>
          <w:lang w:val="en-US"/>
        </w:rPr>
        <w:t>Print all unique words</w:t>
      </w:r>
    </w:p>
    <w:p w14:paraId="4DC5D396" w14:textId="77777777" w:rsidR="00BF7AB3" w:rsidRDefault="00BF7AB3" w:rsidP="002A6563"/>
    <w:p w14:paraId="3F559F7E" w14:textId="77777777" w:rsidR="00BF7AB3" w:rsidRDefault="00BF7AB3" w:rsidP="002A6563"/>
    <w:p w14:paraId="69753F29" w14:textId="1794CCFB" w:rsidR="00132065" w:rsidRPr="00132065" w:rsidRDefault="00BF7AB3" w:rsidP="00132065">
      <w:pPr>
        <w:rPr>
          <w:lang w:val="en-US"/>
        </w:rPr>
      </w:pPr>
      <w:proofErr w:type="gramStart"/>
      <w:r>
        <w:t>Ans:-</w:t>
      </w:r>
      <w:proofErr w:type="gramEnd"/>
      <w:r w:rsidR="00132065" w:rsidRPr="00132065">
        <w:rPr>
          <w:rFonts w:ascii="Consolas" w:eastAsia="Times New Roman" w:hAnsi="Consolas" w:cs="Times New Roman"/>
          <w:color w:val="C9D1D9"/>
          <w:sz w:val="21"/>
          <w:szCs w:val="21"/>
          <w:lang w:val="en-US" w:eastAsia="en-US"/>
        </w:rPr>
        <w:t xml:space="preserve"> </w:t>
      </w:r>
      <w:r w:rsidR="00132065" w:rsidRPr="00132065">
        <w:rPr>
          <w:lang w:val="en-US"/>
        </w:rPr>
        <w:t xml:space="preserve">f = </w:t>
      </w:r>
      <w:proofErr w:type="gramStart"/>
      <w:r w:rsidR="00132065" w:rsidRPr="00132065">
        <w:rPr>
          <w:lang w:val="en-US"/>
        </w:rPr>
        <w:t>open(</w:t>
      </w:r>
      <w:proofErr w:type="gramEnd"/>
      <w:r w:rsidR="00132065" w:rsidRPr="00132065">
        <w:rPr>
          <w:lang w:val="en-US"/>
        </w:rPr>
        <w:t>"Day-1/data.txt", "r")</w:t>
      </w:r>
    </w:p>
    <w:p w14:paraId="5204E900" w14:textId="77777777" w:rsidR="00132065" w:rsidRPr="00132065" w:rsidRDefault="00132065" w:rsidP="00132065">
      <w:pPr>
        <w:rPr>
          <w:lang w:val="en-US"/>
        </w:rPr>
      </w:pPr>
    </w:p>
    <w:p w14:paraId="216B8E6D" w14:textId="77777777" w:rsidR="00132065" w:rsidRPr="00132065" w:rsidRDefault="00132065" w:rsidP="00132065">
      <w:pPr>
        <w:rPr>
          <w:lang w:val="en-US"/>
        </w:rPr>
      </w:pPr>
      <w:r w:rsidRPr="00132065">
        <w:rPr>
          <w:lang w:val="en-US"/>
        </w:rPr>
        <w:t xml:space="preserve">content = </w:t>
      </w:r>
      <w:proofErr w:type="spellStart"/>
      <w:proofErr w:type="gramStart"/>
      <w:r w:rsidRPr="00132065">
        <w:rPr>
          <w:lang w:val="en-US"/>
        </w:rPr>
        <w:t>f.read</w:t>
      </w:r>
      <w:proofErr w:type="spellEnd"/>
      <w:proofErr w:type="gramEnd"/>
      <w:r w:rsidRPr="00132065">
        <w:rPr>
          <w:lang w:val="en-US"/>
        </w:rPr>
        <w:t>()</w:t>
      </w:r>
    </w:p>
    <w:p w14:paraId="3643B4E1" w14:textId="77777777" w:rsidR="00132065" w:rsidRPr="00132065" w:rsidRDefault="00132065" w:rsidP="00132065">
      <w:pPr>
        <w:rPr>
          <w:lang w:val="en-US"/>
        </w:rPr>
      </w:pPr>
      <w:r w:rsidRPr="00132065">
        <w:rPr>
          <w:lang w:val="en-US"/>
        </w:rPr>
        <w:t xml:space="preserve">words = </w:t>
      </w:r>
      <w:proofErr w:type="spellStart"/>
      <w:proofErr w:type="gramStart"/>
      <w:r w:rsidRPr="00132065">
        <w:rPr>
          <w:lang w:val="en-US"/>
        </w:rPr>
        <w:t>content.split</w:t>
      </w:r>
      <w:proofErr w:type="spellEnd"/>
      <w:proofErr w:type="gramEnd"/>
      <w:r w:rsidRPr="00132065">
        <w:rPr>
          <w:lang w:val="en-US"/>
        </w:rPr>
        <w:t>()</w:t>
      </w:r>
    </w:p>
    <w:p w14:paraId="5E7EE7F0" w14:textId="77777777" w:rsidR="00132065" w:rsidRPr="00132065" w:rsidRDefault="00132065" w:rsidP="00132065">
      <w:pPr>
        <w:rPr>
          <w:lang w:val="en-US"/>
        </w:rPr>
      </w:pPr>
    </w:p>
    <w:p w14:paraId="4594D7FA" w14:textId="77777777" w:rsidR="00132065" w:rsidRPr="00132065" w:rsidRDefault="00132065" w:rsidP="00132065">
      <w:pPr>
        <w:rPr>
          <w:lang w:val="en-US"/>
        </w:rPr>
      </w:pPr>
      <w:proofErr w:type="gramStart"/>
      <w:r w:rsidRPr="00132065">
        <w:rPr>
          <w:lang w:val="en-US"/>
        </w:rPr>
        <w:t>print(</w:t>
      </w:r>
      <w:proofErr w:type="gramEnd"/>
      <w:r w:rsidRPr="00132065">
        <w:rPr>
          <w:lang w:val="en-US"/>
        </w:rPr>
        <w:t xml:space="preserve">"Total number of words:", </w:t>
      </w:r>
      <w:proofErr w:type="spellStart"/>
      <w:r w:rsidRPr="00132065">
        <w:rPr>
          <w:lang w:val="en-US"/>
        </w:rPr>
        <w:t>len</w:t>
      </w:r>
      <w:proofErr w:type="spellEnd"/>
      <w:r w:rsidRPr="00132065">
        <w:rPr>
          <w:lang w:val="en-US"/>
        </w:rPr>
        <w:t>(words))</w:t>
      </w:r>
    </w:p>
    <w:p w14:paraId="7A2E59F9" w14:textId="77777777" w:rsidR="00132065" w:rsidRPr="00132065" w:rsidRDefault="00132065" w:rsidP="00132065">
      <w:pPr>
        <w:rPr>
          <w:lang w:val="en-US"/>
        </w:rPr>
      </w:pPr>
    </w:p>
    <w:p w14:paraId="5F3EA296" w14:textId="77777777" w:rsidR="00132065" w:rsidRPr="00132065" w:rsidRDefault="00132065" w:rsidP="00132065">
      <w:pPr>
        <w:rPr>
          <w:lang w:val="en-US"/>
        </w:rPr>
      </w:pPr>
      <w:proofErr w:type="spellStart"/>
      <w:r w:rsidRPr="00132065">
        <w:rPr>
          <w:lang w:val="en-US"/>
        </w:rPr>
        <w:t>unique_words</w:t>
      </w:r>
      <w:proofErr w:type="spellEnd"/>
      <w:r w:rsidRPr="00132065">
        <w:rPr>
          <w:lang w:val="en-US"/>
        </w:rPr>
        <w:t xml:space="preserve"> = set(words)</w:t>
      </w:r>
    </w:p>
    <w:p w14:paraId="00F03B86" w14:textId="77777777" w:rsidR="00132065" w:rsidRPr="00132065" w:rsidRDefault="00132065" w:rsidP="00132065">
      <w:pPr>
        <w:rPr>
          <w:lang w:val="en-US"/>
        </w:rPr>
      </w:pPr>
      <w:proofErr w:type="gramStart"/>
      <w:r w:rsidRPr="00132065">
        <w:rPr>
          <w:lang w:val="en-US"/>
        </w:rPr>
        <w:t>print(</w:t>
      </w:r>
      <w:proofErr w:type="gramEnd"/>
      <w:r w:rsidRPr="00132065">
        <w:rPr>
          <w:lang w:val="en-US"/>
        </w:rPr>
        <w:t xml:space="preserve">"Unique words:", </w:t>
      </w:r>
      <w:proofErr w:type="spellStart"/>
      <w:r w:rsidRPr="00132065">
        <w:rPr>
          <w:lang w:val="en-US"/>
        </w:rPr>
        <w:t>unique_words</w:t>
      </w:r>
      <w:proofErr w:type="spellEnd"/>
      <w:r w:rsidRPr="00132065">
        <w:rPr>
          <w:lang w:val="en-US"/>
        </w:rPr>
        <w:t>)</w:t>
      </w:r>
    </w:p>
    <w:p w14:paraId="1B282DCB" w14:textId="77777777" w:rsidR="00132065" w:rsidRPr="00132065" w:rsidRDefault="00132065" w:rsidP="00132065">
      <w:pPr>
        <w:rPr>
          <w:lang w:val="en-US"/>
        </w:rPr>
      </w:pPr>
    </w:p>
    <w:p w14:paraId="6F717B5E" w14:textId="77777777" w:rsidR="00132065" w:rsidRPr="00132065" w:rsidRDefault="00132065" w:rsidP="00132065">
      <w:pPr>
        <w:rPr>
          <w:lang w:val="en-US"/>
        </w:rPr>
      </w:pPr>
      <w:proofErr w:type="spellStart"/>
      <w:proofErr w:type="gramStart"/>
      <w:r w:rsidRPr="00132065">
        <w:rPr>
          <w:lang w:val="en-US"/>
        </w:rPr>
        <w:t>f.close</w:t>
      </w:r>
      <w:proofErr w:type="spellEnd"/>
      <w:proofErr w:type="gramEnd"/>
      <w:r w:rsidRPr="00132065">
        <w:rPr>
          <w:lang w:val="en-US"/>
        </w:rPr>
        <w:t>()</w:t>
      </w:r>
    </w:p>
    <w:p w14:paraId="6F96BA72" w14:textId="77777777" w:rsidR="00132065" w:rsidRPr="00132065" w:rsidRDefault="00132065" w:rsidP="00132065">
      <w:pPr>
        <w:rPr>
          <w:lang w:val="en-US"/>
        </w:rPr>
      </w:pPr>
    </w:p>
    <w:p w14:paraId="047BA23A" w14:textId="77777777" w:rsidR="00132065" w:rsidRPr="00132065" w:rsidRDefault="00132065" w:rsidP="00132065">
      <w:pPr>
        <w:rPr>
          <w:lang w:val="en-US"/>
        </w:rPr>
      </w:pPr>
      <w:proofErr w:type="spellStart"/>
      <w:r w:rsidRPr="00132065">
        <w:rPr>
          <w:lang w:val="en-US"/>
        </w:rPr>
        <w:t>unique_words</w:t>
      </w:r>
      <w:proofErr w:type="spellEnd"/>
      <w:r w:rsidRPr="00132065">
        <w:rPr>
          <w:lang w:val="en-US"/>
        </w:rPr>
        <w:t xml:space="preserve"> = list(</w:t>
      </w:r>
      <w:proofErr w:type="spellStart"/>
      <w:proofErr w:type="gramStart"/>
      <w:r w:rsidRPr="00132065">
        <w:rPr>
          <w:lang w:val="en-US"/>
        </w:rPr>
        <w:t>dict.fromkeys</w:t>
      </w:r>
      <w:proofErr w:type="spellEnd"/>
      <w:proofErr w:type="gramEnd"/>
      <w:r w:rsidRPr="00132065">
        <w:rPr>
          <w:lang w:val="en-US"/>
        </w:rPr>
        <w:t>(words))</w:t>
      </w:r>
    </w:p>
    <w:p w14:paraId="160B3376" w14:textId="77777777" w:rsidR="00132065" w:rsidRPr="00132065" w:rsidRDefault="00132065" w:rsidP="00132065">
      <w:pPr>
        <w:rPr>
          <w:lang w:val="en-US"/>
        </w:rPr>
      </w:pPr>
      <w:proofErr w:type="gramStart"/>
      <w:r w:rsidRPr="00132065">
        <w:rPr>
          <w:lang w:val="en-US"/>
        </w:rPr>
        <w:t>print(</w:t>
      </w:r>
      <w:proofErr w:type="gramEnd"/>
      <w:r w:rsidRPr="00132065">
        <w:rPr>
          <w:lang w:val="en-US"/>
        </w:rPr>
        <w:t xml:space="preserve">"Unique words:", </w:t>
      </w:r>
      <w:proofErr w:type="spellStart"/>
      <w:r w:rsidRPr="00132065">
        <w:rPr>
          <w:lang w:val="en-US"/>
        </w:rPr>
        <w:t>unique_words</w:t>
      </w:r>
      <w:proofErr w:type="spellEnd"/>
      <w:r w:rsidRPr="00132065">
        <w:rPr>
          <w:lang w:val="en-US"/>
        </w:rPr>
        <w:t>)</w:t>
      </w:r>
    </w:p>
    <w:p w14:paraId="3ABCD938" w14:textId="46C1E5AC" w:rsidR="00BF7AB3" w:rsidRDefault="00BF7AB3" w:rsidP="002A6563"/>
    <w:p w14:paraId="400A374F" w14:textId="77777777" w:rsidR="00734107" w:rsidRDefault="00734107" w:rsidP="002A6563"/>
    <w:p w14:paraId="7A778C2E" w14:textId="7703C2EA" w:rsidR="00734107" w:rsidRDefault="00734107" w:rsidP="002A656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9952C" wp14:editId="2D4EB289">
                <wp:simplePos x="0" y="0"/>
                <wp:positionH relativeFrom="column">
                  <wp:posOffset>693420</wp:posOffset>
                </wp:positionH>
                <wp:positionV relativeFrom="paragraph">
                  <wp:posOffset>56515</wp:posOffset>
                </wp:positionV>
                <wp:extent cx="5326380" cy="2232660"/>
                <wp:effectExtent l="0" t="0" r="0" b="0"/>
                <wp:wrapNone/>
                <wp:docPr id="9421357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380" cy="223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6CE9F" w14:textId="71DA447E" w:rsidR="00734107" w:rsidRDefault="0073410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D829945" wp14:editId="1411907D">
                                  <wp:extent cx="5137150" cy="563880"/>
                                  <wp:effectExtent l="0" t="0" r="6350" b="7620"/>
                                  <wp:docPr id="34359518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3595184" name="Picture 34359518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37150" cy="563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952C" id="Text Box 4" o:spid="_x0000_s1029" type="#_x0000_t202" style="position:absolute;margin-left:54.6pt;margin-top:4.45pt;width:419.4pt;height:17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" filled="f" stroked="f" strokeweight=".5pt">
                <v:textbox>
                  <w:txbxContent>
                    <w:p w14:paraId="46D6CE9F" w14:textId="71DA447E" w:rsidR="00734107" w:rsidRDefault="0073410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D829945" wp14:editId="1411907D">
                            <wp:extent cx="5137150" cy="563880"/>
                            <wp:effectExtent l="0" t="0" r="6350" b="7620"/>
                            <wp:docPr id="34359518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3595184" name="Picture 34359518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37150" cy="563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t>Output:-</w:t>
      </w:r>
      <w:proofErr w:type="gramEnd"/>
    </w:p>
    <w:sectPr w:rsidR="00734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AED"/>
    <w:multiLevelType w:val="multilevel"/>
    <w:tmpl w:val="796E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50326"/>
    <w:multiLevelType w:val="multilevel"/>
    <w:tmpl w:val="04D0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254592">
    <w:abstractNumId w:val="0"/>
  </w:num>
  <w:num w:numId="2" w16cid:durableId="144450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63"/>
    <w:rsid w:val="00132065"/>
    <w:rsid w:val="002A6563"/>
    <w:rsid w:val="006C04FC"/>
    <w:rsid w:val="00734107"/>
    <w:rsid w:val="00BF7AB3"/>
    <w:rsid w:val="00C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254C"/>
  <w15:chartTrackingRefBased/>
  <w15:docId w15:val="{46D75AD5-42D2-4546-97E9-5AA678ED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56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5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Khude</dc:creator>
  <cp:keywords/>
  <dc:description/>
  <cp:lastModifiedBy>Nikhil Khude</cp:lastModifiedBy>
  <cp:revision>2</cp:revision>
  <dcterms:created xsi:type="dcterms:W3CDTF">2026-10-13T04:57:00Z</dcterms:created>
  <dcterms:modified xsi:type="dcterms:W3CDTF">2026-10-13T04:57:00Z</dcterms:modified>
</cp:coreProperties>
</file>